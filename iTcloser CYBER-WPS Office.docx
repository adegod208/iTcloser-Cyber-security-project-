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22"/>
          <w:szCs w:val="22"/>
        </w:rPr>
      </w:pPr>
      <w:bookmarkStart w:id="0" w:name="_GoBack"/>
      <w:bookmarkEnd w:id="0"/>
      <w:r>
        <w:rPr>
          <w:b/>
          <w:bCs/>
          <w:sz w:val="22"/>
          <w:szCs w:val="22"/>
          <w:lang w:val="en-US"/>
        </w:rPr>
        <w:t xml:space="preserve">iTcloser CYBER SECURITY SQUAD 3777 PROJECT ASSIGNMENT </w:t>
      </w:r>
    </w:p>
    <w:p>
      <w:pPr>
        <w:pStyle w:val="style0"/>
        <w:jc w:val="center"/>
        <w:rPr>
          <w:b/>
          <w:bCs/>
          <w:sz w:val="22"/>
          <w:szCs w:val="22"/>
        </w:rPr>
      </w:pPr>
      <w:r>
        <w:rPr>
          <w:b/>
          <w:bCs/>
          <w:sz w:val="22"/>
          <w:szCs w:val="22"/>
          <w:lang w:val="en-US"/>
        </w:rPr>
        <w:t xml:space="preserve">COMPARE THE SECURITY OF NFC (CONTACTLESS PAY) AND BLUETOOTH TECHNOLOGY AND RANK THEIR RISK </w:t>
      </w:r>
    </w:p>
    <w:p>
      <w:pPr>
        <w:pStyle w:val="style0"/>
        <w:rPr>
          <w:b/>
          <w:bCs/>
        </w:rPr>
      </w:pPr>
      <w:r>
        <w:rPr>
          <w:b/>
          <w:bCs/>
          <w:lang w:val="en-US"/>
        </w:rPr>
        <w:t>AIM AND OBJECTIVES</w:t>
      </w:r>
    </w:p>
    <w:p>
      <w:pPr>
        <w:pStyle w:val="style0"/>
        <w:rPr>
          <w:b/>
          <w:bCs/>
        </w:rPr>
      </w:pPr>
      <w:r>
        <w:rPr>
          <w:b/>
          <w:bCs/>
          <w:lang w:val="en-US"/>
        </w:rPr>
        <w:t>Aim</w:t>
      </w:r>
    </w:p>
    <w:p>
      <w:pPr>
        <w:pStyle w:val="style0"/>
        <w:rPr/>
      </w:pPr>
      <w:r>
        <w:rPr>
          <w:lang w:val="en-US"/>
        </w:rPr>
        <w:t>To compare the security of NFC and Bluetooth technologies.</w:t>
      </w:r>
    </w:p>
    <w:p>
      <w:pPr>
        <w:pStyle w:val="style0"/>
        <w:rPr>
          <w:b/>
          <w:bCs/>
        </w:rPr>
      </w:pPr>
      <w:r>
        <w:rPr>
          <w:b/>
          <w:bCs/>
          <w:lang w:val="en-US"/>
        </w:rPr>
        <w:t>Objectives</w:t>
      </w:r>
    </w:p>
    <w:p>
      <w:pPr>
        <w:pStyle w:val="style179"/>
        <w:numPr>
          <w:ilvl w:val="0"/>
          <w:numId w:val="1"/>
        </w:numPr>
        <w:rPr/>
      </w:pPr>
      <w:r>
        <w:rPr>
          <w:lang w:val="en-US"/>
        </w:rPr>
        <w:t>To explain how NFC and Bluetooth work</w:t>
      </w:r>
    </w:p>
    <w:p>
      <w:pPr>
        <w:pStyle w:val="style179"/>
        <w:numPr>
          <w:ilvl w:val="0"/>
          <w:numId w:val="12"/>
        </w:numPr>
        <w:rPr/>
      </w:pPr>
      <w:r>
        <w:rPr>
          <w:lang w:val="en-US"/>
        </w:rPr>
        <w:t>To identify their security features</w:t>
      </w:r>
    </w:p>
    <w:p>
      <w:pPr>
        <w:pStyle w:val="style179"/>
        <w:numPr>
          <w:ilvl w:val="0"/>
          <w:numId w:val="12"/>
        </w:numPr>
        <w:rPr/>
      </w:pPr>
      <w:r>
        <w:rPr>
          <w:lang w:val="en-US"/>
        </w:rPr>
        <w:t>To examine possible risks and attacks</w:t>
      </w:r>
    </w:p>
    <w:p>
      <w:pPr>
        <w:pStyle w:val="style179"/>
        <w:numPr>
          <w:ilvl w:val="0"/>
          <w:numId w:val="12"/>
        </w:numPr>
        <w:rPr/>
      </w:pPr>
      <w:r>
        <w:rPr>
          <w:lang w:val="en-US"/>
        </w:rPr>
        <w:t>To compare both technologies</w:t>
      </w:r>
    </w:p>
    <w:p>
      <w:pPr>
        <w:pStyle w:val="style179"/>
        <w:numPr>
          <w:ilvl w:val="0"/>
          <w:numId w:val="12"/>
        </w:numPr>
        <w:rPr/>
      </w:pPr>
      <w:r>
        <w:rPr>
          <w:lang w:val="en-US"/>
        </w:rPr>
        <w:t>To rank them based on risk level</w:t>
      </w:r>
    </w:p>
    <w:p>
      <w:pPr>
        <w:pStyle w:val="style0"/>
        <w:rPr>
          <w:b/>
          <w:bCs/>
        </w:rPr>
      </w:pPr>
      <w:r>
        <w:rPr>
          <w:b/>
          <w:bCs/>
          <w:lang w:val="en-US"/>
        </w:rPr>
        <w:t>1. INTRODUCTION</w:t>
      </w:r>
    </w:p>
    <w:p>
      <w:pPr>
        <w:pStyle w:val="style0"/>
        <w:rPr/>
      </w:pPr>
      <w:r>
        <w:rPr>
          <w:lang w:val="en-US"/>
        </w:rPr>
        <w:t>Modern wireless technologies have made communication and financial transactions faster and easier. Two commonly used technologies are Near Field Communication (NFC) and Bluetooth.</w:t>
      </w:r>
    </w:p>
    <w:p>
      <w:pPr>
        <w:pStyle w:val="style0"/>
        <w:rPr/>
      </w:pPr>
      <w:r>
        <w:rPr>
          <w:lang w:val="en-US"/>
        </w:rPr>
        <w:t>NFC is widely used for contactless payments, while Bluetooth is used for device connectivity, such as sharing files and connecting accessories.</w:t>
      </w:r>
    </w:p>
    <w:p>
      <w:pPr>
        <w:pStyle w:val="style0"/>
        <w:rPr/>
      </w:pPr>
      <w:r>
        <w:rPr>
          <w:lang w:val="en-US"/>
        </w:rPr>
        <w:t>Despite their usefulness, both technologies have security risks. This project compares their security and ranks their risk levels.</w:t>
      </w:r>
    </w:p>
    <w:p>
      <w:pPr>
        <w:pStyle w:val="style0"/>
        <w:rPr>
          <w:b/>
          <w:bCs/>
        </w:rPr>
      </w:pPr>
      <w:r>
        <w:rPr>
          <w:b/>
          <w:bCs/>
          <w:lang w:val="en-US"/>
        </w:rPr>
        <w:t>2. OVERVIEW OF NFC (CONTACTLESS PAY)</w:t>
      </w:r>
    </w:p>
    <w:p>
      <w:pPr>
        <w:pStyle w:val="style0"/>
        <w:rPr>
          <w:b/>
          <w:bCs/>
        </w:rPr>
      </w:pPr>
      <w:r>
        <w:rPr>
          <w:b/>
          <w:bCs/>
          <w:lang w:val="en-US"/>
        </w:rPr>
        <w:t>2.1 Meaning</w:t>
      </w:r>
    </w:p>
    <w:p>
      <w:pPr>
        <w:pStyle w:val="style0"/>
        <w:rPr/>
      </w:pPr>
      <w:r>
        <w:rPr>
          <w:lang w:val="en-US"/>
        </w:rPr>
        <w:t>NFC is a short-range wireless technology that allows devices to communicate when they are very close (usually within 4 cm).</w:t>
      </w:r>
    </w:p>
    <w:p>
      <w:pPr>
        <w:pStyle w:val="style0"/>
        <w:rPr>
          <w:b/>
          <w:bCs/>
        </w:rPr>
      </w:pPr>
      <w:r>
        <w:rPr>
          <w:b/>
          <w:bCs/>
          <w:lang w:val="en-US"/>
        </w:rPr>
        <w:t>2.2 Uses</w:t>
      </w:r>
    </w:p>
    <w:p>
      <w:pPr>
        <w:pStyle w:val="style179"/>
        <w:numPr>
          <w:ilvl w:val="0"/>
          <w:numId w:val="2"/>
        </w:numPr>
        <w:rPr/>
      </w:pPr>
      <w:r>
        <w:rPr>
          <w:lang w:val="en-US"/>
        </w:rPr>
        <w:t>Contactless payments (ATM cards, mobile wallets)</w:t>
      </w:r>
    </w:p>
    <w:p>
      <w:pPr>
        <w:pStyle w:val="style179"/>
        <w:numPr>
          <w:ilvl w:val="0"/>
          <w:numId w:val="2"/>
        </w:numPr>
        <w:rPr/>
      </w:pPr>
      <w:r>
        <w:rPr>
          <w:lang w:val="en-US"/>
        </w:rPr>
        <w:t>Transport cards</w:t>
      </w:r>
    </w:p>
    <w:p>
      <w:pPr>
        <w:pStyle w:val="style179"/>
        <w:numPr>
          <w:ilvl w:val="0"/>
          <w:numId w:val="2"/>
        </w:numPr>
        <w:rPr/>
      </w:pPr>
      <w:r>
        <w:rPr>
          <w:lang w:val="en-US"/>
        </w:rPr>
        <w:t>Access control systems</w:t>
      </w:r>
    </w:p>
    <w:p>
      <w:pPr>
        <w:pStyle w:val="style0"/>
        <w:numPr>
          <w:ilvl w:val="0"/>
          <w:numId w:val="0"/>
        </w:numPr>
        <w:rPr>
          <w:lang w:val="en-US"/>
        </w:rPr>
      </w:pPr>
    </w:p>
    <w:p>
      <w:pPr>
        <w:pStyle w:val="style0"/>
        <w:numPr>
          <w:ilvl w:val="0"/>
          <w:numId w:val="0"/>
        </w:numPr>
        <w:rPr>
          <w:b/>
          <w:bCs/>
        </w:rPr>
      </w:pPr>
      <w:r>
        <w:rPr>
          <w:b/>
          <w:bCs/>
          <w:lang w:val="en-US"/>
        </w:rPr>
        <w:t>2.3 Security Features</w:t>
      </w:r>
    </w:p>
    <w:p>
      <w:pPr>
        <w:pStyle w:val="style179"/>
        <w:numPr>
          <w:ilvl w:val="0"/>
          <w:numId w:val="3"/>
        </w:numPr>
        <w:rPr/>
      </w:pPr>
      <w:r>
        <w:rPr>
          <w:lang w:val="en-US"/>
        </w:rPr>
        <w:t>Very short communication range</w:t>
      </w:r>
    </w:p>
    <w:p>
      <w:pPr>
        <w:pStyle w:val="style179"/>
        <w:numPr>
          <w:ilvl w:val="0"/>
          <w:numId w:val="3"/>
        </w:numPr>
        <w:rPr/>
      </w:pPr>
      <w:r>
        <w:rPr>
          <w:lang w:val="en-US"/>
        </w:rPr>
        <w:t>Encryption of data</w:t>
      </w:r>
    </w:p>
    <w:p>
      <w:pPr>
        <w:pStyle w:val="style179"/>
        <w:numPr>
          <w:ilvl w:val="0"/>
          <w:numId w:val="3"/>
        </w:numPr>
        <w:rPr/>
      </w:pPr>
      <w:r>
        <w:rPr>
          <w:lang w:val="en-US"/>
        </w:rPr>
        <w:t>Tokenization (real card details are hidden)</w:t>
      </w:r>
    </w:p>
    <w:p>
      <w:pPr>
        <w:pStyle w:val="style179"/>
        <w:numPr>
          <w:ilvl w:val="0"/>
          <w:numId w:val="3"/>
        </w:numPr>
        <w:rPr/>
      </w:pPr>
      <w:r>
        <w:rPr>
          <w:lang w:val="en-US"/>
        </w:rPr>
        <w:t>User authentication (PIN, fingerprint, face ID)</w:t>
      </w:r>
    </w:p>
    <w:p>
      <w:pPr>
        <w:pStyle w:val="style0"/>
        <w:rPr>
          <w:b/>
          <w:bCs/>
        </w:rPr>
      </w:pPr>
      <w:r>
        <w:rPr>
          <w:b/>
          <w:bCs/>
          <w:lang w:val="en-US"/>
        </w:rPr>
        <w:t>2.4 Risks</w:t>
      </w:r>
    </w:p>
    <w:p>
      <w:pPr>
        <w:pStyle w:val="style179"/>
        <w:numPr>
          <w:ilvl w:val="0"/>
          <w:numId w:val="4"/>
        </w:numPr>
        <w:rPr/>
      </w:pPr>
      <w:r>
        <w:rPr>
          <w:lang w:val="en-US"/>
        </w:rPr>
        <w:t>Relay attacks (signal extended by attackers)</w:t>
      </w:r>
    </w:p>
    <w:p>
      <w:pPr>
        <w:pStyle w:val="style179"/>
        <w:numPr>
          <w:ilvl w:val="0"/>
          <w:numId w:val="4"/>
        </w:numPr>
        <w:rPr/>
      </w:pPr>
      <w:r>
        <w:rPr>
          <w:lang w:val="en-US"/>
        </w:rPr>
        <w:t>Theft of card/phone</w:t>
      </w:r>
    </w:p>
    <w:p>
      <w:pPr>
        <w:pStyle w:val="style179"/>
        <w:numPr>
          <w:ilvl w:val="0"/>
          <w:numId w:val="4"/>
        </w:numPr>
        <w:rPr/>
      </w:pPr>
      <w:r>
        <w:rPr>
          <w:lang w:val="en-US"/>
        </w:rPr>
        <w:t>Unauthorized small payments</w:t>
      </w:r>
    </w:p>
    <w:p>
      <w:pPr>
        <w:pStyle w:val="style179"/>
        <w:numPr>
          <w:ilvl w:val="0"/>
          <w:numId w:val="0"/>
        </w:numPr>
        <w:ind w:left="720" w:firstLine="0"/>
        <w:rPr/>
      </w:pPr>
    </w:p>
    <w:p>
      <w:pPr>
        <w:pStyle w:val="style0"/>
        <w:rPr>
          <w:b/>
          <w:bCs/>
        </w:rPr>
      </w:pPr>
      <w:r>
        <w:rPr>
          <w:b/>
          <w:bCs/>
          <w:lang w:val="en-US"/>
        </w:rPr>
        <w:t>3. OVERVIEW OF BLUETOOTH</w:t>
      </w:r>
    </w:p>
    <w:p>
      <w:pPr>
        <w:pStyle w:val="style0"/>
        <w:rPr>
          <w:b/>
          <w:bCs/>
        </w:rPr>
      </w:pPr>
      <w:r>
        <w:rPr>
          <w:b/>
          <w:bCs/>
          <w:lang w:val="en-US"/>
        </w:rPr>
        <w:t>3.1 Meaning</w:t>
      </w:r>
    </w:p>
    <w:p>
      <w:pPr>
        <w:pStyle w:val="style0"/>
        <w:rPr/>
      </w:pPr>
      <w:r>
        <w:rPr>
          <w:lang w:val="en-US"/>
        </w:rPr>
        <w:t>Bluetooth is a wireless technology used for communication between devices over a longer distance.</w:t>
      </w:r>
    </w:p>
    <w:p>
      <w:pPr>
        <w:pStyle w:val="style0"/>
        <w:rPr>
          <w:b/>
          <w:bCs/>
        </w:rPr>
      </w:pPr>
      <w:r>
        <w:rPr>
          <w:b/>
          <w:bCs/>
          <w:lang w:val="en-US"/>
        </w:rPr>
        <w:t>3.2 Uses</w:t>
      </w:r>
    </w:p>
    <w:p>
      <w:pPr>
        <w:pStyle w:val="style179"/>
        <w:numPr>
          <w:ilvl w:val="0"/>
          <w:numId w:val="5"/>
        </w:numPr>
        <w:rPr/>
      </w:pPr>
      <w:r>
        <w:rPr>
          <w:lang w:val="en-US"/>
        </w:rPr>
        <w:t>File sharing</w:t>
      </w:r>
    </w:p>
    <w:p>
      <w:pPr>
        <w:pStyle w:val="style179"/>
        <w:numPr>
          <w:ilvl w:val="0"/>
          <w:numId w:val="5"/>
        </w:numPr>
        <w:rPr/>
      </w:pPr>
      <w:r>
        <w:rPr>
          <w:lang w:val="en-US"/>
        </w:rPr>
        <w:t>Wireless headphones and speakers</w:t>
      </w:r>
    </w:p>
    <w:p>
      <w:pPr>
        <w:pStyle w:val="style179"/>
        <w:numPr>
          <w:ilvl w:val="0"/>
          <w:numId w:val="5"/>
        </w:numPr>
        <w:rPr/>
      </w:pPr>
      <w:r>
        <w:rPr>
          <w:lang w:val="en-US"/>
        </w:rPr>
        <w:t>Smart devices (watches, keyboards)</w:t>
      </w:r>
    </w:p>
    <w:p>
      <w:pPr>
        <w:pStyle w:val="style0"/>
        <w:rPr>
          <w:b/>
          <w:bCs/>
        </w:rPr>
      </w:pPr>
      <w:r>
        <w:rPr>
          <w:b/>
          <w:bCs/>
          <w:lang w:val="en-US"/>
        </w:rPr>
        <w:t>3.3 Security Features</w:t>
      </w:r>
    </w:p>
    <w:p>
      <w:pPr>
        <w:pStyle w:val="style179"/>
        <w:numPr>
          <w:ilvl w:val="0"/>
          <w:numId w:val="6"/>
        </w:numPr>
        <w:rPr/>
      </w:pPr>
      <w:r>
        <w:rPr>
          <w:lang w:val="en-US"/>
        </w:rPr>
        <w:t>Device pairing</w:t>
      </w:r>
    </w:p>
    <w:p>
      <w:pPr>
        <w:pStyle w:val="style179"/>
        <w:numPr>
          <w:ilvl w:val="0"/>
          <w:numId w:val="6"/>
        </w:numPr>
        <w:rPr/>
      </w:pPr>
      <w:r>
        <w:rPr>
          <w:lang w:val="en-US"/>
        </w:rPr>
        <w:t>Encryption (varies by version)</w:t>
      </w:r>
    </w:p>
    <w:p>
      <w:pPr>
        <w:pStyle w:val="style179"/>
        <w:numPr>
          <w:ilvl w:val="0"/>
          <w:numId w:val="6"/>
        </w:numPr>
        <w:rPr/>
      </w:pPr>
      <w:r>
        <w:rPr>
          <w:lang w:val="en-US"/>
        </w:rPr>
        <w:t>Authentication during connection</w:t>
      </w:r>
    </w:p>
    <w:p>
      <w:pPr>
        <w:pStyle w:val="style0"/>
        <w:rPr>
          <w:b/>
          <w:bCs/>
        </w:rPr>
      </w:pPr>
      <w:r>
        <w:rPr>
          <w:b/>
          <w:bCs/>
          <w:lang w:val="en-US"/>
        </w:rPr>
        <w:t>3.4 Risks</w:t>
      </w:r>
    </w:p>
    <w:p>
      <w:pPr>
        <w:pStyle w:val="style179"/>
        <w:numPr>
          <w:ilvl w:val="0"/>
          <w:numId w:val="7"/>
        </w:numPr>
        <w:rPr/>
      </w:pPr>
      <w:r>
        <w:rPr>
          <w:lang w:val="en-US"/>
        </w:rPr>
        <w:t>Bluejacking (sending unwanted messages)</w:t>
      </w:r>
    </w:p>
    <w:p>
      <w:pPr>
        <w:pStyle w:val="style179"/>
        <w:numPr>
          <w:ilvl w:val="0"/>
          <w:numId w:val="7"/>
        </w:numPr>
        <w:rPr/>
      </w:pPr>
      <w:r>
        <w:rPr>
          <w:lang w:val="en-US"/>
        </w:rPr>
        <w:t>Bluesnarfing (stealing data)</w:t>
      </w:r>
    </w:p>
    <w:p>
      <w:pPr>
        <w:pStyle w:val="style179"/>
        <w:numPr>
          <w:ilvl w:val="0"/>
          <w:numId w:val="7"/>
        </w:numPr>
        <w:rPr/>
      </w:pPr>
      <w:r>
        <w:rPr>
          <w:lang w:val="en-US"/>
        </w:rPr>
        <w:t>Man-in-the-middle attacks</w:t>
      </w:r>
    </w:p>
    <w:p>
      <w:pPr>
        <w:pStyle w:val="style179"/>
        <w:numPr>
          <w:ilvl w:val="0"/>
          <w:numId w:val="7"/>
        </w:numPr>
        <w:rPr/>
      </w:pPr>
      <w:r>
        <w:rPr>
          <w:lang w:val="en-US"/>
        </w:rPr>
        <w:t>Unauthorized access when left ON</w:t>
      </w:r>
    </w:p>
    <w:p>
      <w:pPr>
        <w:pStyle w:val="style0"/>
        <w:numPr>
          <w:ilvl w:val="0"/>
          <w:numId w:val="0"/>
        </w:numPr>
        <w:rPr>
          <w:b/>
          <w:bCs/>
        </w:rPr>
      </w:pPr>
    </w:p>
    <w:p>
      <w:pPr>
        <w:pStyle w:val="style0"/>
        <w:numPr>
          <w:ilvl w:val="0"/>
          <w:numId w:val="0"/>
        </w:numPr>
        <w:rPr>
          <w:b/>
          <w:bCs/>
        </w:rPr>
      </w:pPr>
      <w:r>
        <w:rPr>
          <w:b/>
          <w:bCs/>
          <w:lang w:val="en-US"/>
        </w:rPr>
        <w:t>4. COMPARISON OF NFC AND BLUETOOTH</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915"/>
        <w:gridCol w:w="2953"/>
        <w:gridCol w:w="2554"/>
      </w:tblGrid>
      <w:tr>
        <w:trPr/>
        <w:tc>
          <w:tcPr>
            <w:tcW w:w="1915" w:type="dxa"/>
            <w:tcBorders>
              <w:top w:val="single" w:sz="4" w:space="0" w:color="auto"/>
              <w:left w:val="single" w:sz="4" w:space="0" w:color="auto"/>
              <w:bottom w:val="single" w:sz="4" w:space="0" w:color="auto"/>
              <w:right w:val="single" w:sz="4" w:space="0" w:color="auto"/>
            </w:tcBorders>
          </w:tcPr>
          <w:p>
            <w:pPr>
              <w:pStyle w:val="style0"/>
              <w:numPr>
                <w:ilvl w:val="0"/>
                <w:numId w:val="0"/>
              </w:numPr>
              <w:rPr>
                <w:b/>
                <w:bCs/>
              </w:rPr>
            </w:pPr>
            <w:r>
              <w:rPr>
                <w:b/>
                <w:bCs/>
                <w:lang w:val="en-US"/>
              </w:rPr>
              <w:t xml:space="preserve">Features </w:t>
            </w:r>
          </w:p>
        </w:tc>
        <w:tc>
          <w:tcPr>
            <w:tcW w:w="2953" w:type="dxa"/>
            <w:tcBorders>
              <w:top w:val="single" w:sz="4" w:space="0" w:color="auto"/>
              <w:left w:val="single" w:sz="4" w:space="0" w:color="auto"/>
              <w:bottom w:val="single" w:sz="4" w:space="0" w:color="auto"/>
              <w:right w:val="single" w:sz="4" w:space="0" w:color="auto"/>
            </w:tcBorders>
          </w:tcPr>
          <w:p>
            <w:pPr>
              <w:pStyle w:val="style0"/>
              <w:numPr>
                <w:ilvl w:val="0"/>
                <w:numId w:val="0"/>
              </w:numPr>
              <w:rPr>
                <w:b/>
                <w:bCs/>
              </w:rPr>
            </w:pPr>
            <w:r>
              <w:rPr>
                <w:b/>
                <w:bCs/>
                <w:lang w:val="en-US"/>
              </w:rPr>
              <w:t>NFC(Contactless Pay)</w:t>
            </w:r>
          </w:p>
        </w:tc>
        <w:tc>
          <w:tcPr>
            <w:tcW w:w="2554" w:type="dxa"/>
            <w:tcBorders>
              <w:top w:val="single" w:sz="4" w:space="0" w:color="auto"/>
              <w:left w:val="single" w:sz="4" w:space="0" w:color="auto"/>
              <w:bottom w:val="single" w:sz="4" w:space="0" w:color="auto"/>
              <w:right w:val="single" w:sz="4" w:space="0" w:color="auto"/>
            </w:tcBorders>
          </w:tcPr>
          <w:p>
            <w:pPr>
              <w:pStyle w:val="style0"/>
              <w:numPr>
                <w:ilvl w:val="0"/>
                <w:numId w:val="0"/>
              </w:numPr>
              <w:rPr>
                <w:b/>
                <w:bCs/>
              </w:rPr>
            </w:pPr>
            <w:r>
              <w:rPr>
                <w:b/>
                <w:bCs/>
                <w:lang w:val="en-US"/>
              </w:rPr>
              <w:t xml:space="preserve">Bluetooth </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Range </w:t>
            </w:r>
          </w:p>
        </w:tc>
        <w:tc>
          <w:tcPr>
            <w:tcW w:w="2953"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Very short (≤ 4 cm)</w:t>
            </w:r>
          </w:p>
        </w:tc>
        <w:tc>
          <w:tcPr>
            <w:tcW w:w="2554"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Long (10–100 m)</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Usage </w:t>
            </w:r>
          </w:p>
        </w:tc>
        <w:tc>
          <w:tcPr>
            <w:tcW w:w="2953"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Payment </w:t>
            </w:r>
          </w:p>
        </w:tc>
        <w:tc>
          <w:tcPr>
            <w:tcW w:w="2554"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Data/device connection </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Security Level </w:t>
            </w:r>
          </w:p>
        </w:tc>
        <w:tc>
          <w:tcPr>
            <w:tcW w:w="2953"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High</w:t>
            </w:r>
          </w:p>
        </w:tc>
        <w:tc>
          <w:tcPr>
            <w:tcW w:w="2554"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Moderate </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User Interaction </w:t>
            </w:r>
          </w:p>
        </w:tc>
        <w:tc>
          <w:tcPr>
            <w:tcW w:w="2953"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Require close tap</w:t>
            </w:r>
          </w:p>
        </w:tc>
        <w:tc>
          <w:tcPr>
            <w:tcW w:w="2554"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Can be always active </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Risk Exposure </w:t>
            </w:r>
          </w:p>
        </w:tc>
        <w:tc>
          <w:tcPr>
            <w:tcW w:w="2953"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Low</w:t>
            </w:r>
          </w:p>
        </w:tc>
        <w:tc>
          <w:tcPr>
            <w:tcW w:w="2554"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Higher</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Attack Difficulty </w:t>
            </w:r>
          </w:p>
        </w:tc>
        <w:tc>
          <w:tcPr>
            <w:tcW w:w="2953"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Difficult </w:t>
            </w:r>
          </w:p>
        </w:tc>
        <w:tc>
          <w:tcPr>
            <w:tcW w:w="2554"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Easy</w:t>
            </w:r>
          </w:p>
        </w:tc>
      </w:tr>
    </w:tbl>
    <w:p>
      <w:pPr>
        <w:pStyle w:val="style0"/>
        <w:numPr>
          <w:ilvl w:val="0"/>
          <w:numId w:val="0"/>
        </w:numPr>
        <w:rPr/>
      </w:pPr>
    </w:p>
    <w:p>
      <w:pPr>
        <w:pStyle w:val="style0"/>
        <w:rPr>
          <w:b/>
          <w:bCs/>
        </w:rPr>
      </w:pPr>
      <w:r>
        <w:rPr>
          <w:b/>
          <w:bCs/>
          <w:lang w:val="en-US"/>
        </w:rPr>
        <w:t>5. RISK ANALYSIS</w:t>
      </w:r>
    </w:p>
    <w:p>
      <w:pPr>
        <w:pStyle w:val="style0"/>
        <w:rPr>
          <w:b/>
          <w:bCs/>
        </w:rPr>
      </w:pPr>
      <w:r>
        <w:rPr>
          <w:b/>
          <w:bCs/>
          <w:lang w:val="en-US"/>
        </w:rPr>
        <w:t>5.1 NFC Risk Level</w:t>
      </w:r>
    </w:p>
    <w:p>
      <w:pPr>
        <w:pStyle w:val="style179"/>
        <w:numPr>
          <w:ilvl w:val="0"/>
          <w:numId w:val="8"/>
        </w:numPr>
        <w:rPr/>
      </w:pPr>
      <w:r>
        <w:rPr>
          <w:lang w:val="en-US"/>
        </w:rPr>
        <w:t>Low risk due to short range</w:t>
      </w:r>
    </w:p>
    <w:p>
      <w:pPr>
        <w:pStyle w:val="style179"/>
        <w:numPr>
          <w:ilvl w:val="0"/>
          <w:numId w:val="8"/>
        </w:numPr>
        <w:rPr/>
      </w:pPr>
      <w:r>
        <w:rPr>
          <w:lang w:val="en-US"/>
        </w:rPr>
        <w:t>Strong protection in payment systems</w:t>
      </w:r>
    </w:p>
    <w:p>
      <w:pPr>
        <w:pStyle w:val="style179"/>
        <w:numPr>
          <w:ilvl w:val="0"/>
          <w:numId w:val="8"/>
        </w:numPr>
        <w:rPr/>
      </w:pPr>
      <w:r>
        <w:rPr>
          <w:lang w:val="en-US"/>
        </w:rPr>
        <w:t>Requires physical proximity</w:t>
      </w:r>
    </w:p>
    <w:p>
      <w:pPr>
        <w:pStyle w:val="style0"/>
        <w:rPr>
          <w:b/>
          <w:bCs/>
        </w:rPr>
      </w:pPr>
      <w:r>
        <w:rPr>
          <w:b/>
          <w:bCs/>
          <w:lang w:val="en-US"/>
        </w:rPr>
        <w:t>5.2 Bluetooth Risk Level</w:t>
      </w:r>
    </w:p>
    <w:p>
      <w:pPr>
        <w:pStyle w:val="style179"/>
        <w:numPr>
          <w:ilvl w:val="0"/>
          <w:numId w:val="9"/>
        </w:numPr>
        <w:rPr/>
      </w:pPr>
      <w:r>
        <w:rPr>
          <w:lang w:val="en-US"/>
        </w:rPr>
        <w:t>Moderate risk due to longer range</w:t>
      </w:r>
    </w:p>
    <w:p>
      <w:pPr>
        <w:pStyle w:val="style179"/>
        <w:numPr>
          <w:ilvl w:val="0"/>
          <w:numId w:val="9"/>
        </w:numPr>
        <w:rPr/>
      </w:pPr>
      <w:r>
        <w:rPr>
          <w:lang w:val="en-US"/>
        </w:rPr>
        <w:t>More vulnerable to remote attacks</w:t>
      </w:r>
    </w:p>
    <w:p>
      <w:pPr>
        <w:pStyle w:val="style179"/>
        <w:numPr>
          <w:ilvl w:val="0"/>
          <w:numId w:val="9"/>
        </w:numPr>
        <w:rPr/>
      </w:pPr>
      <w:r>
        <w:rPr>
          <w:lang w:val="en-US"/>
        </w:rPr>
        <w:t>Often left enabled, increasing exposure</w:t>
      </w:r>
    </w:p>
    <w:p>
      <w:pPr>
        <w:pStyle w:val="style0"/>
        <w:numPr>
          <w:ilvl w:val="0"/>
          <w:numId w:val="0"/>
        </w:numPr>
        <w:rPr/>
      </w:pPr>
    </w:p>
    <w:p>
      <w:pPr>
        <w:pStyle w:val="style0"/>
        <w:rPr>
          <w:b/>
          <w:bCs/>
        </w:rPr>
      </w:pPr>
      <w:r>
        <w:rPr>
          <w:b/>
          <w:bCs/>
          <w:lang w:val="en-US"/>
        </w:rPr>
        <w:t>6. RANKING OF RISK (FROM SAFEST TO MOST RISKY)</w:t>
      </w:r>
    </w:p>
    <w:p>
      <w:pPr>
        <w:pStyle w:val="style0"/>
        <w:rPr/>
      </w:pPr>
      <w:r>
        <w:rPr>
          <w:lang w:val="en-US"/>
        </w:rPr>
        <w:t>🥇 NFC (Contactless Pay) – Low Risk</w:t>
      </w:r>
    </w:p>
    <w:p>
      <w:pPr>
        <w:pStyle w:val="style0"/>
        <w:rPr/>
      </w:pPr>
      <w:r>
        <w:rPr>
          <w:lang w:val="en-US"/>
        </w:rPr>
        <w:t>🥈 Bluetooth – Moderate Risk</w:t>
      </w:r>
    </w:p>
    <w:p>
      <w:pPr>
        <w:pStyle w:val="style0"/>
        <w:rPr>
          <w:b/>
          <w:bCs/>
        </w:rPr>
      </w:pPr>
      <w:r>
        <w:rPr>
          <w:b/>
          <w:bCs/>
          <w:lang w:val="en-US"/>
        </w:rPr>
        <w:t>7. DISCUSSION</w:t>
      </w:r>
    </w:p>
    <w:p>
      <w:pPr>
        <w:pStyle w:val="style0"/>
        <w:rPr/>
      </w:pPr>
      <w:r>
        <w:rPr>
          <w:lang w:val="en-US"/>
        </w:rPr>
        <w:t>NFC is more secure mainly because it works only at a very close distance, making it difficult for attackers to intercept communication. It also uses advanced payment security systems like tokenization.</w:t>
      </w:r>
    </w:p>
    <w:p>
      <w:pPr>
        <w:pStyle w:val="style0"/>
        <w:rPr/>
      </w:pPr>
      <w:r>
        <w:rPr>
          <w:lang w:val="en-US"/>
        </w:rPr>
        <w:t>Bluetooth, on the other hand, operates over longer distances and is often left turned on, which increases the chances of unauthorized access. Although modern Bluetooth has improved security, it is still more vulnerable compared to NFC.</w:t>
      </w:r>
    </w:p>
    <w:p>
      <w:pPr>
        <w:pStyle w:val="style0"/>
        <w:rPr>
          <w:b/>
          <w:bCs/>
        </w:rPr>
      </w:pPr>
      <w:r>
        <w:rPr>
          <w:b/>
          <w:bCs/>
          <w:lang w:val="en-US"/>
        </w:rPr>
        <w:t>8. SAFETY PRECAUTIONS</w:t>
      </w:r>
    </w:p>
    <w:p>
      <w:pPr>
        <w:pStyle w:val="style0"/>
        <w:rPr>
          <w:b/>
          <w:bCs/>
        </w:rPr>
      </w:pPr>
      <w:r>
        <w:rPr>
          <w:b/>
          <w:bCs/>
          <w:lang w:val="en-US"/>
        </w:rPr>
        <w:t>8.1 For NFC</w:t>
      </w:r>
    </w:p>
    <w:p>
      <w:pPr>
        <w:pStyle w:val="style179"/>
        <w:numPr>
          <w:ilvl w:val="0"/>
          <w:numId w:val="10"/>
        </w:numPr>
        <w:rPr/>
      </w:pPr>
      <w:r>
        <w:rPr>
          <w:lang w:val="en-US"/>
        </w:rPr>
        <w:t>Enable PIN or biometric lock</w:t>
      </w:r>
    </w:p>
    <w:p>
      <w:pPr>
        <w:pStyle w:val="style179"/>
        <w:numPr>
          <w:ilvl w:val="0"/>
          <w:numId w:val="10"/>
        </w:numPr>
        <w:rPr/>
      </w:pPr>
      <w:r>
        <w:rPr>
          <w:lang w:val="en-US"/>
        </w:rPr>
        <w:t>Report lost cards immediately</w:t>
      </w:r>
    </w:p>
    <w:p>
      <w:pPr>
        <w:pStyle w:val="style179"/>
        <w:numPr>
          <w:ilvl w:val="0"/>
          <w:numId w:val="10"/>
        </w:numPr>
        <w:rPr/>
      </w:pPr>
      <w:r>
        <w:rPr>
          <w:lang w:val="en-US"/>
        </w:rPr>
        <w:t>Use trusted payment apps</w:t>
      </w:r>
    </w:p>
    <w:p>
      <w:pPr>
        <w:pStyle w:val="style0"/>
        <w:rPr>
          <w:b/>
          <w:bCs/>
        </w:rPr>
      </w:pPr>
      <w:r>
        <w:rPr>
          <w:b/>
          <w:bCs/>
          <w:lang w:val="en-US"/>
        </w:rPr>
        <w:t>8.2 For Bluetooth</w:t>
      </w:r>
    </w:p>
    <w:p>
      <w:pPr>
        <w:pStyle w:val="style179"/>
        <w:numPr>
          <w:ilvl w:val="0"/>
          <w:numId w:val="11"/>
        </w:numPr>
        <w:rPr/>
      </w:pPr>
      <w:r>
        <w:rPr>
          <w:lang w:val="en-US"/>
        </w:rPr>
        <w:t>Turn off when not in use</w:t>
      </w:r>
    </w:p>
    <w:p>
      <w:pPr>
        <w:pStyle w:val="style179"/>
        <w:numPr>
          <w:ilvl w:val="0"/>
          <w:numId w:val="11"/>
        </w:numPr>
        <w:rPr/>
      </w:pPr>
      <w:r>
        <w:rPr>
          <w:lang w:val="en-US"/>
        </w:rPr>
        <w:t>Avoid connecting to unknown devices</w:t>
      </w:r>
    </w:p>
    <w:p>
      <w:pPr>
        <w:pStyle w:val="style179"/>
        <w:numPr>
          <w:ilvl w:val="0"/>
          <w:numId w:val="11"/>
        </w:numPr>
        <w:rPr/>
      </w:pPr>
      <w:r>
        <w:rPr>
          <w:lang w:val="en-US"/>
        </w:rPr>
        <w:t>Keep device software updated</w:t>
      </w:r>
    </w:p>
    <w:p>
      <w:pPr>
        <w:pStyle w:val="style0"/>
        <w:rPr>
          <w:b/>
          <w:bCs/>
        </w:rPr>
      </w:pPr>
      <w:r>
        <w:rPr>
          <w:b/>
          <w:bCs/>
          <w:lang w:val="en-US"/>
        </w:rPr>
        <w:t>9. CONCLUSION</w:t>
      </w:r>
    </w:p>
    <w:p>
      <w:pPr>
        <w:pStyle w:val="style0"/>
        <w:rPr/>
      </w:pPr>
      <w:r>
        <w:rPr>
          <w:lang w:val="en-US"/>
        </w:rPr>
        <w:t>Both NFC and Bluetooth are useful technologies, but they differ in security. NFC provides a higher level of security, especially for financial transactions, due to its short range and strong encryption.</w:t>
      </w:r>
    </w:p>
    <w:p>
      <w:pPr>
        <w:pStyle w:val="style0"/>
        <w:rPr/>
      </w:pPr>
      <w:r>
        <w:rPr>
          <w:lang w:val="en-US"/>
        </w:rPr>
        <w:t>Bluetooth is convenient but carries higher risk, mainly because of its longer range and constant availability.</w:t>
      </w:r>
    </w:p>
    <w:p>
      <w:pPr>
        <w:pStyle w:val="style0"/>
        <w:rPr/>
      </w:pPr>
      <w:r>
        <w:rPr>
          <w:lang w:val="en-US"/>
        </w:rPr>
        <w:t>Therefore, NFC is safer than Bluetooth in terms of security.</w:t>
      </w:r>
    </w:p>
    <w:p>
      <w:pPr>
        <w:pStyle w:val="style0"/>
        <w:rPr>
          <w:b/>
          <w:bCs/>
          <w:lang w:val="en-US"/>
        </w:rPr>
      </w:pPr>
    </w:p>
    <w:p>
      <w:pPr>
        <w:pStyle w:val="style0"/>
        <w:rPr>
          <w:b/>
          <w:bCs/>
        </w:rPr>
      </w:pPr>
      <w:r>
        <w:rPr>
          <w:b/>
          <w:bCs/>
          <w:lang w:val="en-US"/>
        </w:rPr>
        <w:t>10. REFERENCES</w:t>
      </w:r>
    </w:p>
    <w:p>
      <w:pPr>
        <w:pStyle w:val="style0"/>
        <w:rPr/>
      </w:pPr>
      <w:r>
        <w:rPr>
          <w:lang w:val="en-US"/>
        </w:rPr>
        <w:t>1. International Organization for Standardization (ISO).</w:t>
      </w:r>
    </w:p>
    <w:p>
      <w:pPr>
        <w:pStyle w:val="style0"/>
        <w:rPr/>
      </w:pPr>
      <w:r>
        <w:rPr>
          <w:lang w:val="en-US"/>
        </w:rPr>
        <w:t>Information technology — Near Field Communication (NFC) standards.</w:t>
      </w:r>
    </w:p>
    <w:p>
      <w:pPr>
        <w:pStyle w:val="style0"/>
        <w:rPr/>
      </w:pPr>
      <w:r>
        <w:rPr>
          <w:lang w:val="en-US"/>
        </w:rPr>
        <w:t>2. Bluetooth Special Interest Group (Bluetooth SIG).</w:t>
      </w:r>
    </w:p>
    <w:p>
      <w:pPr>
        <w:pStyle w:val="style0"/>
        <w:rPr/>
      </w:pPr>
      <w:r>
        <w:rPr>
          <w:lang w:val="en-US"/>
        </w:rPr>
        <w:t>Bluetooth Core Specifications and Security Overview.</w:t>
      </w:r>
    </w:p>
    <w:p>
      <w:pPr>
        <w:pStyle w:val="style0"/>
        <w:rPr/>
      </w:pPr>
      <w:r>
        <w:rPr>
          <w:lang w:val="en-US"/>
        </w:rPr>
        <w:t>3. National Institute of Standards and Technology (NIST).</w:t>
      </w:r>
    </w:p>
    <w:p>
      <w:pPr>
        <w:pStyle w:val="style0"/>
        <w:rPr/>
      </w:pPr>
      <w:r>
        <w:rPr>
          <w:lang w:val="en-US"/>
        </w:rPr>
        <w:t>Guide to Bluetooth Security.</w:t>
      </w:r>
    </w:p>
    <w:p>
      <w:pPr>
        <w:pStyle w:val="style0"/>
        <w:rPr/>
      </w:pPr>
      <w:r>
        <w:rPr>
          <w:lang w:val="en-US"/>
        </w:rPr>
        <w:t>4. Google.</w:t>
      </w:r>
    </w:p>
    <w:p>
      <w:pPr>
        <w:pStyle w:val="style0"/>
        <w:rPr/>
      </w:pPr>
      <w:r>
        <w:rPr>
          <w:lang w:val="en-US"/>
        </w:rPr>
        <w:t>How NFC and contactless payments are secured in mobile devices.</w:t>
      </w:r>
    </w:p>
    <w:p>
      <w:pPr>
        <w:pStyle w:val="style0"/>
        <w:rPr/>
      </w:pPr>
      <w:r>
        <w:rPr>
          <w:lang w:val="en-US"/>
        </w:rPr>
        <w:t>Apple Inc..</w:t>
      </w:r>
    </w:p>
    <w:p>
      <w:pPr>
        <w:pStyle w:val="style0"/>
        <w:rPr/>
      </w:pPr>
      <w:r>
        <w:rPr>
          <w:lang w:val="en-US"/>
        </w:rPr>
        <w:t>5. Online resources:</w:t>
      </w:r>
    </w:p>
    <w:p>
      <w:pPr>
        <w:pStyle w:val="style179"/>
        <w:numPr>
          <w:ilvl w:val="0"/>
          <w:numId w:val="13"/>
        </w:numPr>
        <w:rPr/>
      </w:pPr>
      <w:r>
        <w:rPr>
          <w:lang w:val="en-US"/>
        </w:rPr>
        <w:t>www.bluetooth.com</w:t>
      </w:r>
    </w:p>
    <w:p>
      <w:pPr>
        <w:pStyle w:val="style179"/>
        <w:numPr>
          <w:ilvl w:val="0"/>
          <w:numId w:val="13"/>
        </w:numPr>
        <w:rPr/>
      </w:pPr>
      <w:r>
        <w:rPr>
          <w:lang w:val="en-US"/>
        </w:rPr>
        <w:t>www.iso.org</w:t>
      </w:r>
    </w:p>
    <w:p>
      <w:pPr>
        <w:pStyle w:val="style179"/>
        <w:numPr>
          <w:ilvl w:val="0"/>
          <w:numId w:val="13"/>
        </w:numPr>
        <w:rPr/>
      </w:pPr>
      <w:r>
        <w:rPr>
          <w:lang w:val="en-US"/>
        </w:rPr>
        <w:t>www.nist.gov</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60047B7"/>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595</Words>
  <Characters>3506</Characters>
  <Application>WPS Office</Application>
  <Paragraphs>124</Paragraphs>
  <CharactersWithSpaces>4007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2026-03-26T18:47:12Z</dcterms:created>
  <dc:creator>itel A671LC</dc:creator>
  <lastModifiedBy>itel A671LC</lastModifiedBy>
  <dcterms:modified xsi:type="dcterms:W3CDTF">2026-03-26T18:47:12Z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c4fa19f1540d40f89bdcc189d023241f</vt:lpwstr>
  </property>
</Properties>
</file>